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2653" w14:textId="77777777" w:rsidR="00D86179" w:rsidRDefault="00A1161F" w:rsidP="00317F4B">
      <w:pPr>
        <w:jc w:val="both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7E6B6B7" wp14:editId="23342AF2">
            <wp:simplePos x="0" y="0"/>
            <wp:positionH relativeFrom="column">
              <wp:posOffset>2137195</wp:posOffset>
            </wp:positionH>
            <wp:positionV relativeFrom="paragraph">
              <wp:posOffset>551</wp:posOffset>
            </wp:positionV>
            <wp:extent cx="1403350" cy="768350"/>
            <wp:effectExtent l="0" t="0" r="0" b="0"/>
            <wp:wrapThrough wrapText="bothSides">
              <wp:wrapPolygon edited="0">
                <wp:start x="0" y="0"/>
                <wp:lineTo x="0" y="21421"/>
                <wp:lineTo x="21502" y="21421"/>
                <wp:lineTo x="21502" y="0"/>
                <wp:lineTo x="0" y="0"/>
              </wp:wrapPolygon>
            </wp:wrapThrough>
            <wp:docPr id="5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5FF57" w14:textId="77777777" w:rsidR="00D86179" w:rsidRDefault="00D86179" w:rsidP="00317F4B">
      <w:pPr>
        <w:jc w:val="both"/>
      </w:pPr>
    </w:p>
    <w:p w14:paraId="78E1877E" w14:textId="77777777" w:rsidR="00D86179" w:rsidRDefault="00D86179" w:rsidP="00317F4B">
      <w:pPr>
        <w:jc w:val="both"/>
        <w:rPr>
          <w:b/>
          <w:sz w:val="32"/>
        </w:rPr>
      </w:pPr>
    </w:p>
    <w:p w14:paraId="7F17D346" w14:textId="194B3EB7" w:rsidR="00D86179" w:rsidRDefault="00600194" w:rsidP="00317F4B">
      <w:pPr>
        <w:jc w:val="both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E8E3E8" wp14:editId="0954F821">
                <wp:simplePos x="0" y="0"/>
                <wp:positionH relativeFrom="column">
                  <wp:posOffset>1215762</wp:posOffset>
                </wp:positionH>
                <wp:positionV relativeFrom="paragraph">
                  <wp:posOffset>133218</wp:posOffset>
                </wp:positionV>
                <wp:extent cx="3568065" cy="201295"/>
                <wp:effectExtent l="0" t="0" r="0" b="0"/>
                <wp:wrapNone/>
                <wp:docPr id="7241208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68065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78232" w14:textId="77777777" w:rsidR="004C5F25" w:rsidRPr="000B3592" w:rsidRDefault="004C5F25" w:rsidP="00D86179">
                            <w:pPr>
                              <w:jc w:val="center"/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</w:pPr>
                            <w:r w:rsidRPr="000B3592"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  <w:t>ENVIRONMENTAL PLANNING • URBAN DESIGN • LANDSCAPE ARCHITECTURE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8E3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5.75pt;margin-top:10.5pt;width:280.95pt;height:15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" filled="f" stroked="f">
                <v:textbox>
                  <w:txbxContent>
                    <w:p w14:paraId="12278232" w14:textId="77777777" w:rsidR="004C5F25" w:rsidRPr="000B3592" w:rsidRDefault="004C5F25" w:rsidP="00D86179">
                      <w:pPr>
                        <w:jc w:val="center"/>
                        <w:rPr>
                          <w:rFonts w:ascii="Corbel" w:hAnsi="Corbel"/>
                          <w:sz w:val="15"/>
                          <w:szCs w:val="15"/>
                        </w:rPr>
                      </w:pPr>
                      <w:r w:rsidRPr="000B3592">
                        <w:rPr>
                          <w:rFonts w:ascii="Corbel" w:hAnsi="Corbel"/>
                          <w:sz w:val="15"/>
                          <w:szCs w:val="15"/>
                        </w:rPr>
                        <w:t>ENVIRONMENTAL PLANNING • URBAN DESIGN • LANDSCAPE ARCHITECTURE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501110DA" w14:textId="01AF8320" w:rsidR="00D86179" w:rsidRDefault="00A1161F" w:rsidP="00317F4B">
      <w:pPr>
        <w:jc w:val="both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045D4F" wp14:editId="1C5BCD01">
                <wp:simplePos x="0" y="0"/>
                <wp:positionH relativeFrom="column">
                  <wp:posOffset>941441</wp:posOffset>
                </wp:positionH>
                <wp:positionV relativeFrom="paragraph">
                  <wp:posOffset>27509</wp:posOffset>
                </wp:positionV>
                <wp:extent cx="4096385" cy="243205"/>
                <wp:effectExtent l="0" t="0" r="0" b="0"/>
                <wp:wrapNone/>
                <wp:docPr id="11544558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9638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9B11C" w14:textId="77777777" w:rsidR="004C5F25" w:rsidRPr="000B3592" w:rsidRDefault="004C5F25" w:rsidP="00D86179">
                            <w:pPr>
                              <w:jc w:val="center"/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  <w:t xml:space="preserve">Tel No. +632 635-4975 , +632 635-4430   </w:t>
                            </w:r>
                            <w:hyperlink r:id="rId8" w:history="1">
                              <w:r w:rsidRPr="000B3592">
                                <w:rPr>
                                  <w:rStyle w:val="Hyperlink"/>
                                  <w:rFonts w:ascii="Corbel" w:hAnsi="Corbel"/>
                                  <w:color w:val="auto"/>
                                  <w:sz w:val="15"/>
                                  <w:szCs w:val="15"/>
                                  <w:u w:val="none"/>
                                </w:rPr>
                                <w:t>www.pgaacreativedesign.com</w:t>
                              </w:r>
                            </w:hyperlink>
                            <w:r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  <w:t xml:space="preserve"> | facebook.com/</w:t>
                            </w:r>
                            <w:proofErr w:type="spellStart"/>
                            <w:r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  <w:t>pgaa.design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5D4F" id="Text Box 1" o:spid="_x0000_s1027" type="#_x0000_t202" style="position:absolute;left:0;text-align:left;margin-left:74.15pt;margin-top:2.15pt;width:322.55pt;height:19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" filled="f" stroked="f">
                <v:textbox>
                  <w:txbxContent>
                    <w:p w14:paraId="5C69B11C" w14:textId="77777777" w:rsidR="004C5F25" w:rsidRPr="000B3592" w:rsidRDefault="004C5F25" w:rsidP="00D86179">
                      <w:pPr>
                        <w:jc w:val="center"/>
                        <w:rPr>
                          <w:rFonts w:ascii="Corbel" w:hAnsi="Corbel"/>
                          <w:sz w:val="15"/>
                          <w:szCs w:val="15"/>
                        </w:rPr>
                      </w:pPr>
                      <w:r>
                        <w:rPr>
                          <w:rFonts w:ascii="Corbel" w:hAnsi="Corbel"/>
                          <w:sz w:val="15"/>
                          <w:szCs w:val="15"/>
                        </w:rPr>
                        <w:t xml:space="preserve">Tel No. +632 635-4975 , +632 635-4430   </w:t>
                      </w:r>
                      <w:hyperlink r:id="rId9" w:history="1">
                        <w:r w:rsidRPr="000B3592">
                          <w:rPr>
                            <w:rStyle w:val="Hyperlink"/>
                            <w:rFonts w:ascii="Corbel" w:hAnsi="Corbel"/>
                            <w:color w:val="auto"/>
                            <w:sz w:val="15"/>
                            <w:szCs w:val="15"/>
                            <w:u w:val="none"/>
                          </w:rPr>
                          <w:t>www.pgaacreativedesign.com</w:t>
                        </w:r>
                      </w:hyperlink>
                      <w:r>
                        <w:rPr>
                          <w:rFonts w:ascii="Corbel" w:hAnsi="Corbel"/>
                          <w:sz w:val="15"/>
                          <w:szCs w:val="15"/>
                        </w:rPr>
                        <w:t xml:space="preserve"> | facebook.com/</w:t>
                      </w:r>
                      <w:proofErr w:type="spellStart"/>
                      <w:r>
                        <w:rPr>
                          <w:rFonts w:ascii="Corbel" w:hAnsi="Corbel"/>
                          <w:sz w:val="15"/>
                          <w:szCs w:val="15"/>
                        </w:rPr>
                        <w:t>pgaa.design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9C04EBE" w14:textId="4546161A" w:rsidR="00851879" w:rsidRPr="00F54DFC" w:rsidRDefault="00600194" w:rsidP="008518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C76E4" wp14:editId="1C263C7F">
                <wp:simplePos x="0" y="0"/>
                <wp:positionH relativeFrom="column">
                  <wp:posOffset>923662</wp:posOffset>
                </wp:positionH>
                <wp:positionV relativeFrom="paragraph">
                  <wp:posOffset>14605</wp:posOffset>
                </wp:positionV>
                <wp:extent cx="4096385" cy="243205"/>
                <wp:effectExtent l="0" t="0" r="0" b="0"/>
                <wp:wrapNone/>
                <wp:docPr id="4076397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9638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B0E3B" w14:textId="77777777" w:rsidR="004C5F25" w:rsidRPr="000B3592" w:rsidRDefault="004C5F25" w:rsidP="00D86179">
                            <w:pPr>
                              <w:jc w:val="center"/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</w:pPr>
                            <w:r w:rsidRPr="000B3592">
                              <w:rPr>
                                <w:rFonts w:ascii="Corbel" w:hAnsi="Corbel"/>
                                <w:sz w:val="15"/>
                                <w:szCs w:val="15"/>
                              </w:rPr>
                              <w:t>1404 Centerpoint Building, Garnet Road cor. Julia Vargas Ave., Ortigas Center, Pasig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76E4" id="Text Box 5" o:spid="_x0000_s1028" type="#_x0000_t202" style="position:absolute;margin-left:72.75pt;margin-top:1.15pt;width:322.55pt;height: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" filled="f" stroked="f">
                <v:textbox>
                  <w:txbxContent>
                    <w:p w14:paraId="3C6B0E3B" w14:textId="77777777" w:rsidR="004C5F25" w:rsidRPr="000B3592" w:rsidRDefault="004C5F25" w:rsidP="00D86179">
                      <w:pPr>
                        <w:jc w:val="center"/>
                        <w:rPr>
                          <w:rFonts w:ascii="Corbel" w:hAnsi="Corbel"/>
                          <w:sz w:val="15"/>
                          <w:szCs w:val="15"/>
                        </w:rPr>
                      </w:pPr>
                      <w:r w:rsidRPr="000B3592">
                        <w:rPr>
                          <w:rFonts w:ascii="Corbel" w:hAnsi="Corbel"/>
                          <w:sz w:val="15"/>
                          <w:szCs w:val="15"/>
                        </w:rPr>
                        <w:t>1404 Centerpoint Building, Garnet Road cor. Julia Vargas Ave., Ortigas Center, Pasig City</w:t>
                      </w:r>
                    </w:p>
                  </w:txbxContent>
                </v:textbox>
              </v:shape>
            </w:pict>
          </mc:Fallback>
        </mc:AlternateContent>
      </w:r>
    </w:p>
    <w:p w14:paraId="4B08E6C4" w14:textId="77777777" w:rsidR="00F94B81" w:rsidRDefault="00F94B81" w:rsidP="006B77D2">
      <w:pPr>
        <w:jc w:val="both"/>
        <w:rPr>
          <w:b/>
        </w:rPr>
      </w:pPr>
    </w:p>
    <w:p w14:paraId="55F2035B" w14:textId="77777777" w:rsidR="00380F96" w:rsidRDefault="00380F96" w:rsidP="006B77D2">
      <w:pPr>
        <w:jc w:val="both"/>
        <w:rPr>
          <w:b/>
        </w:rPr>
      </w:pPr>
    </w:p>
    <w:p w14:paraId="66A5F416" w14:textId="77777777" w:rsidR="008D020C" w:rsidRDefault="008D020C" w:rsidP="008D020C">
      <w:pPr>
        <w:jc w:val="center"/>
        <w:rPr>
          <w:rFonts w:ascii="Figtree" w:eastAsia="Figtree" w:hAnsi="Figtree" w:cs="Figtree"/>
        </w:rPr>
      </w:pPr>
      <w:r>
        <w:rPr>
          <w:rFonts w:ascii="Figtree" w:eastAsia="Figtree" w:hAnsi="Figtree" w:cs="Figtree"/>
          <w:b/>
          <w:bCs/>
          <w:sz w:val="28"/>
          <w:szCs w:val="28"/>
        </w:rPr>
        <w:t>Commitment Letter</w:t>
      </w:r>
    </w:p>
    <w:p w14:paraId="0791DB71" w14:textId="77777777" w:rsidR="008D020C" w:rsidRDefault="008D020C" w:rsidP="008D020C">
      <w:pPr>
        <w:jc w:val="center"/>
        <w:rPr>
          <w:rFonts w:ascii="Figtree" w:eastAsia="Figtree" w:hAnsi="Figtree" w:cs="Figtree"/>
        </w:rPr>
      </w:pPr>
    </w:p>
    <w:p w14:paraId="019C43AA" w14:textId="77777777" w:rsidR="008D020C" w:rsidRDefault="008D020C" w:rsidP="008D020C">
      <w:pPr>
        <w:jc w:val="center"/>
        <w:rPr>
          <w:rFonts w:ascii="Figtree" w:eastAsia="Figtree" w:hAnsi="Figtree" w:cs="Figtree"/>
        </w:rPr>
      </w:pPr>
    </w:p>
    <w:p w14:paraId="62DC7A6B" w14:textId="5C5C2662" w:rsidR="008D020C" w:rsidRDefault="00506B64" w:rsidP="008D020C">
      <w:pPr>
        <w:jc w:val="right"/>
        <w:rPr>
          <w:rFonts w:ascii="Figtree" w:eastAsia="Figtree" w:hAnsi="Figtree" w:cs="Figtree"/>
          <w:color w:val="767171"/>
        </w:rPr>
      </w:pPr>
      <w:r>
        <w:t>Quezon City, 20/July/2026</w:t>
      </w:r>
    </w:p>
    <w:p w14:paraId="3F513469" w14:textId="77777777" w:rsidR="008D020C" w:rsidRDefault="008D020C" w:rsidP="008D020C">
      <w:pPr>
        <w:jc w:val="right"/>
        <w:rPr>
          <w:rFonts w:ascii="Figtree" w:eastAsia="Figtree" w:hAnsi="Figtree" w:cs="Figtree"/>
        </w:rPr>
      </w:pPr>
    </w:p>
    <w:p w14:paraId="295487C6" w14:textId="77777777" w:rsidR="008D020C" w:rsidRDefault="008D020C" w:rsidP="008D020C">
      <w:pPr>
        <w:jc w:val="right"/>
        <w:rPr>
          <w:rFonts w:ascii="Figtree" w:eastAsia="Figtree" w:hAnsi="Figtree" w:cs="Figtree"/>
        </w:rPr>
      </w:pPr>
    </w:p>
    <w:p w14:paraId="2AE9726D" w14:textId="77777777" w:rsidR="008D020C" w:rsidRDefault="008D020C" w:rsidP="008D020C">
      <w:pPr>
        <w:rPr>
          <w:rFonts w:ascii="Figtree" w:eastAsia="Figtree" w:hAnsi="Figtree" w:cs="Figtree"/>
        </w:rPr>
      </w:pPr>
      <w:r>
        <w:rPr>
          <w:rFonts w:ascii="Figtree" w:eastAsia="Figtree" w:hAnsi="Figtree" w:cs="Figtree"/>
        </w:rPr>
        <w:t>Dear Sir/Madam,</w:t>
      </w:r>
    </w:p>
    <w:p w14:paraId="58D77B9D" w14:textId="77777777" w:rsidR="008D020C" w:rsidRDefault="008D020C" w:rsidP="008D020C">
      <w:pPr>
        <w:rPr>
          <w:rFonts w:ascii="Figtree" w:eastAsia="Figtree" w:hAnsi="Figtree" w:cs="Figtree"/>
        </w:rPr>
      </w:pPr>
    </w:p>
    <w:p w14:paraId="5DAE22D4" w14:textId="7ABEA190" w:rsidR="008D020C" w:rsidRDefault="008D020C" w:rsidP="008D020C">
      <w:pPr>
        <w:rPr>
          <w:rFonts w:ascii="Figtree" w:eastAsia="Figtree" w:hAnsi="Figtree" w:cs="Figtree"/>
        </w:rPr>
      </w:pPr>
      <w:r>
        <w:rPr>
          <w:rFonts w:ascii="Figtree" w:eastAsia="Figtree" w:hAnsi="Figtree" w:cs="Figtree"/>
        </w:rPr>
        <w:t xml:space="preserve">I, the undersigned, has the </w:t>
      </w:r>
      <w:proofErr w:type="spellStart"/>
      <w:r>
        <w:rPr>
          <w:rFonts w:ascii="Figtree" w:eastAsia="Figtree" w:hAnsi="Figtree" w:cs="Figtree"/>
        </w:rPr>
        <w:t>honour</w:t>
      </w:r>
      <w:proofErr w:type="spellEnd"/>
      <w:r>
        <w:rPr>
          <w:rFonts w:ascii="Figtree" w:eastAsia="Figtree" w:hAnsi="Figtree" w:cs="Figtree"/>
        </w:rPr>
        <w:t xml:space="preserve"> to </w:t>
      </w:r>
      <w:r>
        <w:rPr>
          <w:rFonts w:ascii="Figtree" w:eastAsia="Figtree" w:hAnsi="Figtree" w:cs="Figtree"/>
          <w:u w:val="single"/>
        </w:rPr>
        <w:t>confirm my availability for the entire duration of the contract required</w:t>
      </w:r>
      <w:r>
        <w:rPr>
          <w:rFonts w:ascii="Figtree" w:eastAsia="Figtree" w:hAnsi="Figtree" w:cs="Figtree"/>
        </w:rPr>
        <w:t xml:space="preserve"> for </w:t>
      </w:r>
      <w:r w:rsidR="001922AE" w:rsidRPr="001922AE">
        <w:rPr>
          <w:rFonts w:ascii="Figtree" w:eastAsia="Figtree" w:hAnsi="Figtree" w:cs="Figtree"/>
        </w:rPr>
        <w:t>Creating a Baseline for Nature-based Data in Quezon City</w:t>
      </w:r>
      <w:r w:rsidR="009E63BD">
        <w:rPr>
          <w:rFonts w:ascii="Figtree" w:eastAsia="Figtree" w:hAnsi="Figtree" w:cs="Figtree"/>
        </w:rPr>
        <w:t xml:space="preserve">. </w:t>
      </w:r>
    </w:p>
    <w:p w14:paraId="7C7B1553" w14:textId="77777777" w:rsidR="008D020C" w:rsidRDefault="008D020C" w:rsidP="008D020C">
      <w:pPr>
        <w:rPr>
          <w:rFonts w:ascii="Figtree" w:eastAsia="Figtree" w:hAnsi="Figtree" w:cs="Figtree"/>
        </w:rPr>
      </w:pPr>
    </w:p>
    <w:p w14:paraId="18EE0A17" w14:textId="7FF0847C" w:rsidR="008D020C" w:rsidRDefault="008D020C" w:rsidP="008D020C">
      <w:pPr>
        <w:rPr>
          <w:rFonts w:ascii="Figtree" w:eastAsia="Figtree" w:hAnsi="Figtree" w:cs="Figtree"/>
        </w:rPr>
      </w:pPr>
      <w:r>
        <w:t>Name: Kristoffer Ross C. Lorenzana</w:t>
      </w:r>
    </w:p>
    <w:p w14:paraId="7F05CE46" w14:textId="49177C5C" w:rsidR="008D020C" w:rsidRDefault="008D020C" w:rsidP="008D020C">
      <w:pPr>
        <w:rPr>
          <w:rFonts w:ascii="Figtree" w:eastAsia="Figtree" w:hAnsi="Figtree" w:cs="Figtree"/>
        </w:rPr>
      </w:pPr>
      <w:r>
        <w:t>Proposed Position: Technology Lead — Web Systems &amp; Data Platforms</w:t>
      </w:r>
    </w:p>
    <w:p w14:paraId="1CC73CEE" w14:textId="7C884D69" w:rsidR="008D020C" w:rsidRDefault="008D020C" w:rsidP="008D020C">
      <w:pPr>
        <w:rPr>
          <w:rFonts w:ascii="Figtree" w:eastAsia="Figtree" w:hAnsi="Figtree" w:cs="Figtree"/>
        </w:rPr>
      </w:pPr>
    </w:p>
    <w:p w14:paraId="227946B6" w14:textId="6B3DBBB8" w:rsidR="008D020C" w:rsidRDefault="008D020C" w:rsidP="008D020C">
      <w:pPr>
        <w:rPr>
          <w:rFonts w:ascii="Figtree" w:eastAsia="Figtree" w:hAnsi="Figtree" w:cs="Figtree"/>
        </w:rPr>
      </w:pPr>
      <w:r>
        <w:rPr>
          <w:rFonts w:ascii="Figtree" w:eastAsia="Figtree" w:hAnsi="Figtree" w:cs="Figtree"/>
        </w:rPr>
        <w:t>Yours sincerely,</w:t>
      </w:r>
    </w:p>
    <w:p w14:paraId="1AA7EB80" w14:textId="77777777" w:rsidR="008D020C" w:rsidRDefault="008D020C" w:rsidP="008D020C">
      <w:pPr>
        <w:rPr>
          <w:rFonts w:ascii="Figtree" w:eastAsia="Figtree" w:hAnsi="Figtree" w:cs="Figtree"/>
        </w:rPr>
      </w:pPr>
    </w:p>
    <w:p w14:paraId="219A7C33" w14:textId="74D7B00F" w:rsidR="008D020C" w:rsidRDefault="008D020C" w:rsidP="008D020C">
      <w:pPr>
        <w:rPr>
          <w:rFonts w:ascii="Figtree" w:eastAsia="Figtree" w:hAnsi="Figtree" w:cs="Figtree"/>
        </w:rPr>
      </w:pPr>
    </w:p>
    <w:p w14:paraId="3E9B8054" w14:textId="0829DF28" w:rsidR="008D020C" w:rsidRDefault="008D020C" w:rsidP="008D020C">
      <w:pPr>
        <w:rPr>
          <w:rFonts w:ascii="Figtree" w:eastAsia="Figtree" w:hAnsi="Figtree" w:cs="Figtree"/>
        </w:rPr>
      </w:pPr>
      <w:proofErr w:type="spellStart"/>
      <w:r>
        <w:rPr>
          <w:rFonts w:ascii="Figtree" w:eastAsia="Figtree" w:hAnsi="Figtree" w:cs="Figtree"/>
        </w:rPr>
        <w:t>Authorised</w:t>
      </w:r>
      <w:proofErr w:type="spellEnd"/>
      <w:r>
        <w:rPr>
          <w:rFonts w:ascii="Figtree" w:eastAsia="Figtree" w:hAnsi="Figtree" w:cs="Figtree"/>
        </w:rPr>
        <w:t xml:space="preserve"> Signature [In full and initials]:</w:t>
      </w:r>
    </w:p>
    <w:p w14:paraId="562E5849" w14:textId="7B6F6020" w:rsidR="00380F96" w:rsidRDefault="00380F96" w:rsidP="00380F96">
      <w:pPr>
        <w:rPr>
          <w:rFonts w:ascii="Figtree" w:eastAsia="Figtree" w:hAnsi="Figtree" w:cs="Figtree"/>
        </w:rPr>
      </w:pPr>
    </w:p>
    <w:p w14:paraId="4AFDC68E" w14:textId="082C9FA0" w:rsidR="00380F96" w:rsidRDefault="00380F96" w:rsidP="00380F96">
      <w:pPr>
        <w:rPr>
          <w:rFonts w:ascii="Figtree" w:eastAsia="Figtree" w:hAnsi="Figtree" w:cs="Figtree"/>
        </w:rPr>
      </w:pPr>
    </w:p>
    <w:p w14:paraId="04B70DDB" w14:textId="656A4D94" w:rsidR="00380F96" w:rsidRDefault="00380F96" w:rsidP="00380F96">
      <w:pPr>
        <w:rPr>
          <w:rFonts w:ascii="Figtree" w:eastAsia="Figtree" w:hAnsi="Figtree" w:cs="Figtree"/>
        </w:rPr>
      </w:pPr>
    </w:p>
    <w:p w14:paraId="7D9B3CFB" w14:textId="27F50807" w:rsidR="00380F96" w:rsidRDefault="00380F96" w:rsidP="00380F96">
      <w:pPr>
        <w:rPr>
          <w:rFonts w:ascii="Figtree" w:eastAsia="Figtree" w:hAnsi="Figtree" w:cs="Figtree"/>
        </w:rPr>
      </w:pPr>
    </w:p>
    <w:p w14:paraId="477F72C0" w14:textId="1CDA99B2" w:rsidR="00380F96" w:rsidRDefault="00380F96" w:rsidP="00380F96">
      <w:pPr>
        <w:rPr>
          <w:rFonts w:ascii="Figtree" w:eastAsia="Figtree" w:hAnsi="Figtree" w:cs="Figtree"/>
        </w:rPr>
      </w:pPr>
    </w:p>
    <w:p w14:paraId="46B3CD40" w14:textId="6325269B" w:rsidR="00380F96" w:rsidRDefault="00380F96" w:rsidP="006B77D2">
      <w:pPr>
        <w:jc w:val="both"/>
        <w:rPr>
          <w:b/>
        </w:rPr>
      </w:pPr>
    </w:p>
    <w:p w14:paraId="7E7C03C1" w14:textId="62A8216C" w:rsidR="00380F96" w:rsidRDefault="00380F96" w:rsidP="006B77D2">
      <w:pPr>
        <w:jc w:val="both"/>
        <w:rPr>
          <w:b/>
        </w:rPr>
      </w:pPr>
    </w:p>
    <w:p w14:paraId="4A33ABBA" w14:textId="2D0133AB" w:rsidR="00380F96" w:rsidRDefault="00380F96" w:rsidP="006B77D2">
      <w:pPr>
        <w:jc w:val="both"/>
        <w:rPr>
          <w:b/>
        </w:rPr>
      </w:pPr>
    </w:p>
    <w:p w14:paraId="03616C79" w14:textId="00EB5CD9" w:rsidR="00380F96" w:rsidRDefault="00380F96" w:rsidP="006B77D2">
      <w:pPr>
        <w:jc w:val="both"/>
        <w:rPr>
          <w:color w:val="000000"/>
        </w:rPr>
      </w:pPr>
    </w:p>
    <w:p w14:paraId="17132042" w14:textId="5E857194" w:rsidR="00B04C37" w:rsidRDefault="00B04C37" w:rsidP="00F94B81">
      <w:pPr>
        <w:rPr>
          <w:color w:val="000000"/>
        </w:rPr>
      </w:pPr>
    </w:p>
    <w:p w14:paraId="68899882" w14:textId="7265A048" w:rsidR="00B04C37" w:rsidRDefault="00B04C37" w:rsidP="00F94B81">
      <w:pPr>
        <w:rPr>
          <w:color w:val="000000"/>
        </w:rPr>
      </w:pPr>
    </w:p>
    <w:p w14:paraId="5E22079D" w14:textId="53D12EF5" w:rsidR="00B04C37" w:rsidRDefault="00B04C37" w:rsidP="00F94B81">
      <w:pPr>
        <w:rPr>
          <w:color w:val="000000"/>
        </w:rPr>
      </w:pPr>
    </w:p>
    <w:p w14:paraId="4F9E879A" w14:textId="77777777" w:rsidR="00380F96" w:rsidRDefault="00380F96" w:rsidP="00F94B81">
      <w:pPr>
        <w:rPr>
          <w:b/>
          <w:color w:val="000000"/>
        </w:rPr>
      </w:pPr>
    </w:p>
    <w:p w14:paraId="3BCF7D1C" w14:textId="421A81C2" w:rsidR="00B04C37" w:rsidRPr="00C05640" w:rsidRDefault="00B04C37" w:rsidP="00F94B81">
      <w:pPr>
        <w:rPr>
          <w:color w:val="000000"/>
        </w:rPr>
      </w:pPr>
    </w:p>
    <w:sectPr w:rsidR="00B04C37" w:rsidRPr="00C05640" w:rsidSect="00A70444">
      <w:footerReference w:type="default" r:id="rId10"/>
      <w:pgSz w:w="12240" w:h="15840" w:code="258"/>
      <w:pgMar w:top="1152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CD0B" w14:textId="77777777" w:rsidR="002942D2" w:rsidRDefault="002942D2">
      <w:r>
        <w:separator/>
      </w:r>
    </w:p>
  </w:endnote>
  <w:endnote w:type="continuationSeparator" w:id="0">
    <w:p w14:paraId="42661B6E" w14:textId="77777777" w:rsidR="002942D2" w:rsidRDefault="00294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igtree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4309" w14:textId="77777777" w:rsidR="004C5F25" w:rsidRPr="003073A9" w:rsidRDefault="004C5F25" w:rsidP="00AB29B9">
    <w:pPr>
      <w:pStyle w:val="Footer"/>
      <w:jc w:val="right"/>
      <w:rPr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04AF" w14:textId="77777777" w:rsidR="002942D2" w:rsidRDefault="002942D2">
      <w:r>
        <w:separator/>
      </w:r>
    </w:p>
  </w:footnote>
  <w:footnote w:type="continuationSeparator" w:id="0">
    <w:p w14:paraId="5EE8174A" w14:textId="77777777" w:rsidR="002942D2" w:rsidRDefault="00294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0502A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multilevel"/>
    <w:tmpl w:val="7D0828B0"/>
    <w:name w:val="WW8Num1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" w15:restartNumberingAfterBreak="0">
    <w:nsid w:val="00000004"/>
    <w:multiLevelType w:val="multilevel"/>
    <w:tmpl w:val="308CDD06"/>
    <w:name w:val="WW8Num6"/>
    <w:lvl w:ilvl="0">
      <w:start w:val="2"/>
      <w:numFmt w:val="decimal"/>
      <w:lvlText w:val="%1"/>
      <w:lvlJc w:val="left"/>
      <w:pPr>
        <w:tabs>
          <w:tab w:val="num" w:pos="0"/>
        </w:tabs>
        <w:ind w:left="660" w:hanging="660"/>
      </w:pPr>
      <w:rPr>
        <w:rFonts w:hint="default"/>
        <w:b/>
        <w:color w:val="000000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1380" w:hanging="660"/>
      </w:pPr>
      <w:rPr>
        <w:rFonts w:hint="default"/>
        <w:b/>
        <w:color w:val="000000"/>
      </w:rPr>
    </w:lvl>
    <w:lvl w:ilvl="2">
      <w:start w:val="3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hint="default"/>
        <w:b/>
        <w:color w:val="000000"/>
      </w:rPr>
    </w:lvl>
    <w:lvl w:ilvl="3">
      <w:start w:val="3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  <w:b/>
        <w:color w:val="000000"/>
      </w:rPr>
    </w:lvl>
  </w:abstractNum>
  <w:abstractNum w:abstractNumId="3" w15:restartNumberingAfterBreak="0">
    <w:nsid w:val="00000008"/>
    <w:multiLevelType w:val="singleLevel"/>
    <w:tmpl w:val="00000008"/>
    <w:name w:val="WW8Num21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9"/>
    <w:multiLevelType w:val="singleLevel"/>
    <w:tmpl w:val="00000009"/>
    <w:name w:val="WW8Num23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B"/>
    <w:multiLevelType w:val="multilevel"/>
    <w:tmpl w:val="0000000B"/>
    <w:name w:val="WW8Num25"/>
    <w:lvl w:ilvl="0">
      <w:start w:val="2"/>
      <w:numFmt w:val="decimal"/>
      <w:lvlText w:val="%1"/>
      <w:lvlJc w:val="left"/>
      <w:pPr>
        <w:tabs>
          <w:tab w:val="num" w:pos="0"/>
        </w:tabs>
        <w:ind w:left="660" w:hanging="6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1380" w:hanging="660"/>
      </w:pPr>
      <w:rPr>
        <w:rFonts w:hint="default"/>
        <w:color w:val="000000"/>
      </w:rPr>
    </w:lvl>
    <w:lvl w:ilvl="2">
      <w:start w:val="4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hint="default"/>
        <w:color w:val="000000"/>
      </w:rPr>
    </w:lvl>
    <w:lvl w:ilvl="3">
      <w:start w:val="2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  <w:color w:val="000000"/>
      </w:rPr>
    </w:lvl>
  </w:abstractNum>
  <w:abstractNum w:abstractNumId="6" w15:restartNumberingAfterBreak="0">
    <w:nsid w:val="07701064"/>
    <w:multiLevelType w:val="multilevel"/>
    <w:tmpl w:val="1406A1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7404E"/>
    <w:multiLevelType w:val="multilevel"/>
    <w:tmpl w:val="82DA71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82171B7"/>
    <w:multiLevelType w:val="multilevel"/>
    <w:tmpl w:val="228CB9A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F563539"/>
    <w:multiLevelType w:val="multilevel"/>
    <w:tmpl w:val="02A48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43DF7C5F"/>
    <w:multiLevelType w:val="multilevel"/>
    <w:tmpl w:val="48FC6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21990"/>
    <w:multiLevelType w:val="multilevel"/>
    <w:tmpl w:val="D9A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50970"/>
    <w:multiLevelType w:val="hybridMultilevel"/>
    <w:tmpl w:val="1B7CC852"/>
    <w:lvl w:ilvl="0" w:tplc="3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BB06581"/>
    <w:multiLevelType w:val="multilevel"/>
    <w:tmpl w:val="BFE2BC8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5DB418C3"/>
    <w:multiLevelType w:val="multilevel"/>
    <w:tmpl w:val="347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55759"/>
    <w:multiLevelType w:val="hybridMultilevel"/>
    <w:tmpl w:val="D53AC1FC"/>
    <w:lvl w:ilvl="0" w:tplc="3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6B70684A"/>
    <w:multiLevelType w:val="multilevel"/>
    <w:tmpl w:val="370A05D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7332D39"/>
    <w:multiLevelType w:val="multilevel"/>
    <w:tmpl w:val="47DE8BA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E19581F"/>
    <w:multiLevelType w:val="multilevel"/>
    <w:tmpl w:val="DE226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109812979">
    <w:abstractNumId w:val="18"/>
  </w:num>
  <w:num w:numId="2" w16cid:durableId="1080827809">
    <w:abstractNumId w:val="7"/>
  </w:num>
  <w:num w:numId="3" w16cid:durableId="707536725">
    <w:abstractNumId w:val="17"/>
  </w:num>
  <w:num w:numId="4" w16cid:durableId="761685211">
    <w:abstractNumId w:val="9"/>
  </w:num>
  <w:num w:numId="5" w16cid:durableId="16516225">
    <w:abstractNumId w:val="0"/>
  </w:num>
  <w:num w:numId="6" w16cid:durableId="1759668890">
    <w:abstractNumId w:val="8"/>
  </w:num>
  <w:num w:numId="7" w16cid:durableId="1917200130">
    <w:abstractNumId w:val="15"/>
  </w:num>
  <w:num w:numId="8" w16cid:durableId="628243939">
    <w:abstractNumId w:val="12"/>
  </w:num>
  <w:num w:numId="9" w16cid:durableId="1893882920">
    <w:abstractNumId w:val="13"/>
  </w:num>
  <w:num w:numId="10" w16cid:durableId="770666844">
    <w:abstractNumId w:val="11"/>
  </w:num>
  <w:num w:numId="11" w16cid:durableId="884564848">
    <w:abstractNumId w:val="14"/>
  </w:num>
  <w:num w:numId="12" w16cid:durableId="1433549099">
    <w:abstractNumId w:val="16"/>
  </w:num>
  <w:num w:numId="13" w16cid:durableId="1688173898">
    <w:abstractNumId w:val="10"/>
  </w:num>
  <w:num w:numId="14" w16cid:durableId="159189109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CB"/>
    <w:rsid w:val="00010950"/>
    <w:rsid w:val="000113AF"/>
    <w:rsid w:val="00017378"/>
    <w:rsid w:val="00020663"/>
    <w:rsid w:val="00022B1E"/>
    <w:rsid w:val="00027CDF"/>
    <w:rsid w:val="00031ECB"/>
    <w:rsid w:val="000354AC"/>
    <w:rsid w:val="0004178B"/>
    <w:rsid w:val="000434AA"/>
    <w:rsid w:val="00046BA9"/>
    <w:rsid w:val="000621F1"/>
    <w:rsid w:val="0007254E"/>
    <w:rsid w:val="00075495"/>
    <w:rsid w:val="000834E6"/>
    <w:rsid w:val="0009365E"/>
    <w:rsid w:val="00094895"/>
    <w:rsid w:val="00095A93"/>
    <w:rsid w:val="000A0EB5"/>
    <w:rsid w:val="000A187A"/>
    <w:rsid w:val="000A7E05"/>
    <w:rsid w:val="000C013C"/>
    <w:rsid w:val="000C1E3D"/>
    <w:rsid w:val="000C253E"/>
    <w:rsid w:val="000C754B"/>
    <w:rsid w:val="000C7A7C"/>
    <w:rsid w:val="000D0FF4"/>
    <w:rsid w:val="000D4F36"/>
    <w:rsid w:val="000D6E55"/>
    <w:rsid w:val="000E60E6"/>
    <w:rsid w:val="000F18A4"/>
    <w:rsid w:val="000F2879"/>
    <w:rsid w:val="000F32AD"/>
    <w:rsid w:val="000F32CF"/>
    <w:rsid w:val="000F409D"/>
    <w:rsid w:val="000F6122"/>
    <w:rsid w:val="00101E2A"/>
    <w:rsid w:val="001047A0"/>
    <w:rsid w:val="00104C2B"/>
    <w:rsid w:val="00107299"/>
    <w:rsid w:val="00111850"/>
    <w:rsid w:val="00111CE0"/>
    <w:rsid w:val="00113701"/>
    <w:rsid w:val="001139E3"/>
    <w:rsid w:val="001208A4"/>
    <w:rsid w:val="001218A9"/>
    <w:rsid w:val="00122644"/>
    <w:rsid w:val="00122743"/>
    <w:rsid w:val="00122AE9"/>
    <w:rsid w:val="00125FD9"/>
    <w:rsid w:val="00131865"/>
    <w:rsid w:val="0013528B"/>
    <w:rsid w:val="0013671B"/>
    <w:rsid w:val="001405F9"/>
    <w:rsid w:val="001445D7"/>
    <w:rsid w:val="00156AEA"/>
    <w:rsid w:val="00163F35"/>
    <w:rsid w:val="00166394"/>
    <w:rsid w:val="00170E21"/>
    <w:rsid w:val="0017241E"/>
    <w:rsid w:val="00176950"/>
    <w:rsid w:val="00180F0E"/>
    <w:rsid w:val="00185FA2"/>
    <w:rsid w:val="001922AE"/>
    <w:rsid w:val="00192EAA"/>
    <w:rsid w:val="00193299"/>
    <w:rsid w:val="001A2725"/>
    <w:rsid w:val="001A30FD"/>
    <w:rsid w:val="001A48A2"/>
    <w:rsid w:val="001C3884"/>
    <w:rsid w:val="001C61E6"/>
    <w:rsid w:val="001D423E"/>
    <w:rsid w:val="001E0534"/>
    <w:rsid w:val="001E0E47"/>
    <w:rsid w:val="001F1BA9"/>
    <w:rsid w:val="0020067F"/>
    <w:rsid w:val="00201501"/>
    <w:rsid w:val="002023DC"/>
    <w:rsid w:val="002078EF"/>
    <w:rsid w:val="0020799C"/>
    <w:rsid w:val="002101E2"/>
    <w:rsid w:val="00232EED"/>
    <w:rsid w:val="00233CCB"/>
    <w:rsid w:val="00233F6D"/>
    <w:rsid w:val="00234367"/>
    <w:rsid w:val="00236DBE"/>
    <w:rsid w:val="00236E66"/>
    <w:rsid w:val="00240192"/>
    <w:rsid w:val="00251671"/>
    <w:rsid w:val="00252DEF"/>
    <w:rsid w:val="0025587E"/>
    <w:rsid w:val="00255D20"/>
    <w:rsid w:val="00262DBB"/>
    <w:rsid w:val="00264507"/>
    <w:rsid w:val="00264880"/>
    <w:rsid w:val="00271355"/>
    <w:rsid w:val="00274F5E"/>
    <w:rsid w:val="0027684B"/>
    <w:rsid w:val="00280656"/>
    <w:rsid w:val="002933A6"/>
    <w:rsid w:val="002942D2"/>
    <w:rsid w:val="0029720A"/>
    <w:rsid w:val="002B170A"/>
    <w:rsid w:val="002B742B"/>
    <w:rsid w:val="002C3AD7"/>
    <w:rsid w:val="002C4758"/>
    <w:rsid w:val="002C7661"/>
    <w:rsid w:val="002C778B"/>
    <w:rsid w:val="002D0476"/>
    <w:rsid w:val="002D7DA1"/>
    <w:rsid w:val="002E107B"/>
    <w:rsid w:val="002E1BA9"/>
    <w:rsid w:val="002E445B"/>
    <w:rsid w:val="002E4C38"/>
    <w:rsid w:val="002F4DD3"/>
    <w:rsid w:val="002F7D5E"/>
    <w:rsid w:val="00303015"/>
    <w:rsid w:val="00304EDC"/>
    <w:rsid w:val="00305606"/>
    <w:rsid w:val="003073A9"/>
    <w:rsid w:val="0031239F"/>
    <w:rsid w:val="003126DA"/>
    <w:rsid w:val="003139F2"/>
    <w:rsid w:val="003170F5"/>
    <w:rsid w:val="00317F4B"/>
    <w:rsid w:val="003200D0"/>
    <w:rsid w:val="003204BB"/>
    <w:rsid w:val="003211F3"/>
    <w:rsid w:val="003326F0"/>
    <w:rsid w:val="00333A95"/>
    <w:rsid w:val="00333AE5"/>
    <w:rsid w:val="00334FB3"/>
    <w:rsid w:val="003410DB"/>
    <w:rsid w:val="003437A2"/>
    <w:rsid w:val="00344449"/>
    <w:rsid w:val="0034608A"/>
    <w:rsid w:val="00351BB9"/>
    <w:rsid w:val="0035495C"/>
    <w:rsid w:val="00362420"/>
    <w:rsid w:val="003663AC"/>
    <w:rsid w:val="00380F96"/>
    <w:rsid w:val="00383B1A"/>
    <w:rsid w:val="00384A73"/>
    <w:rsid w:val="003856CC"/>
    <w:rsid w:val="00391074"/>
    <w:rsid w:val="003A128C"/>
    <w:rsid w:val="003A5E25"/>
    <w:rsid w:val="003A75F5"/>
    <w:rsid w:val="003B5197"/>
    <w:rsid w:val="003B7703"/>
    <w:rsid w:val="003C5F3A"/>
    <w:rsid w:val="003C748A"/>
    <w:rsid w:val="003D2BCB"/>
    <w:rsid w:val="003E05CE"/>
    <w:rsid w:val="003E0655"/>
    <w:rsid w:val="003E085A"/>
    <w:rsid w:val="003E59AC"/>
    <w:rsid w:val="003F2E97"/>
    <w:rsid w:val="004010A9"/>
    <w:rsid w:val="004046CC"/>
    <w:rsid w:val="00413822"/>
    <w:rsid w:val="004139E8"/>
    <w:rsid w:val="0041532D"/>
    <w:rsid w:val="00416124"/>
    <w:rsid w:val="0041617F"/>
    <w:rsid w:val="004227C2"/>
    <w:rsid w:val="00426909"/>
    <w:rsid w:val="0042755B"/>
    <w:rsid w:val="00427CE8"/>
    <w:rsid w:val="004318C1"/>
    <w:rsid w:val="0043213D"/>
    <w:rsid w:val="004409F5"/>
    <w:rsid w:val="004518B3"/>
    <w:rsid w:val="00455491"/>
    <w:rsid w:val="00457C4A"/>
    <w:rsid w:val="00467B7F"/>
    <w:rsid w:val="00467DFA"/>
    <w:rsid w:val="004721BE"/>
    <w:rsid w:val="0047524D"/>
    <w:rsid w:val="00477B94"/>
    <w:rsid w:val="004842E3"/>
    <w:rsid w:val="0048506E"/>
    <w:rsid w:val="00491B8D"/>
    <w:rsid w:val="004921A1"/>
    <w:rsid w:val="0049340C"/>
    <w:rsid w:val="004963E1"/>
    <w:rsid w:val="00496ED6"/>
    <w:rsid w:val="004B17EC"/>
    <w:rsid w:val="004B429A"/>
    <w:rsid w:val="004B58AA"/>
    <w:rsid w:val="004B720D"/>
    <w:rsid w:val="004C08A2"/>
    <w:rsid w:val="004C27FA"/>
    <w:rsid w:val="004C2ECF"/>
    <w:rsid w:val="004C4341"/>
    <w:rsid w:val="004C5F25"/>
    <w:rsid w:val="004C73F6"/>
    <w:rsid w:val="004D35FC"/>
    <w:rsid w:val="004D3F89"/>
    <w:rsid w:val="004E01CC"/>
    <w:rsid w:val="004E63BC"/>
    <w:rsid w:val="004E6FF4"/>
    <w:rsid w:val="004F5375"/>
    <w:rsid w:val="004F6EA0"/>
    <w:rsid w:val="00500CC8"/>
    <w:rsid w:val="00500FD5"/>
    <w:rsid w:val="0050207E"/>
    <w:rsid w:val="0050393B"/>
    <w:rsid w:val="00503B43"/>
    <w:rsid w:val="00506B64"/>
    <w:rsid w:val="00511448"/>
    <w:rsid w:val="00511C4C"/>
    <w:rsid w:val="0052031C"/>
    <w:rsid w:val="00520B7E"/>
    <w:rsid w:val="0052486A"/>
    <w:rsid w:val="005367DA"/>
    <w:rsid w:val="00537E5A"/>
    <w:rsid w:val="0054350E"/>
    <w:rsid w:val="00547476"/>
    <w:rsid w:val="00554D3B"/>
    <w:rsid w:val="0056196B"/>
    <w:rsid w:val="00562E15"/>
    <w:rsid w:val="005718DE"/>
    <w:rsid w:val="00573D84"/>
    <w:rsid w:val="00576D5D"/>
    <w:rsid w:val="00580269"/>
    <w:rsid w:val="0058430C"/>
    <w:rsid w:val="005A79E1"/>
    <w:rsid w:val="005B6D7E"/>
    <w:rsid w:val="005C08BE"/>
    <w:rsid w:val="005C327F"/>
    <w:rsid w:val="005C4282"/>
    <w:rsid w:val="005C5913"/>
    <w:rsid w:val="005C6820"/>
    <w:rsid w:val="005D1EA2"/>
    <w:rsid w:val="005D392C"/>
    <w:rsid w:val="005E50B2"/>
    <w:rsid w:val="005F1968"/>
    <w:rsid w:val="005F3D77"/>
    <w:rsid w:val="00600194"/>
    <w:rsid w:val="00600732"/>
    <w:rsid w:val="00603D76"/>
    <w:rsid w:val="00621570"/>
    <w:rsid w:val="0062709B"/>
    <w:rsid w:val="00627FB3"/>
    <w:rsid w:val="00630468"/>
    <w:rsid w:val="00637697"/>
    <w:rsid w:val="006442E1"/>
    <w:rsid w:val="00652B9C"/>
    <w:rsid w:val="00653D72"/>
    <w:rsid w:val="0065750A"/>
    <w:rsid w:val="00661D27"/>
    <w:rsid w:val="006663B0"/>
    <w:rsid w:val="00670BAA"/>
    <w:rsid w:val="006759FE"/>
    <w:rsid w:val="00675D62"/>
    <w:rsid w:val="00676A76"/>
    <w:rsid w:val="00680D15"/>
    <w:rsid w:val="00683C0F"/>
    <w:rsid w:val="0069207A"/>
    <w:rsid w:val="0069240D"/>
    <w:rsid w:val="006A2878"/>
    <w:rsid w:val="006A613B"/>
    <w:rsid w:val="006A6745"/>
    <w:rsid w:val="006A6A2D"/>
    <w:rsid w:val="006B03C2"/>
    <w:rsid w:val="006B3C90"/>
    <w:rsid w:val="006B46A3"/>
    <w:rsid w:val="006B5174"/>
    <w:rsid w:val="006B77D2"/>
    <w:rsid w:val="006C57BF"/>
    <w:rsid w:val="006C77A0"/>
    <w:rsid w:val="006D111A"/>
    <w:rsid w:val="006D42C4"/>
    <w:rsid w:val="006D56FA"/>
    <w:rsid w:val="006D7F0A"/>
    <w:rsid w:val="006E03CB"/>
    <w:rsid w:val="006E2925"/>
    <w:rsid w:val="006E685A"/>
    <w:rsid w:val="006F09CC"/>
    <w:rsid w:val="006F2B48"/>
    <w:rsid w:val="007043B4"/>
    <w:rsid w:val="007069F3"/>
    <w:rsid w:val="007140F4"/>
    <w:rsid w:val="007151C8"/>
    <w:rsid w:val="007224FC"/>
    <w:rsid w:val="007361C0"/>
    <w:rsid w:val="00740D52"/>
    <w:rsid w:val="00763B52"/>
    <w:rsid w:val="007710FD"/>
    <w:rsid w:val="00771A4F"/>
    <w:rsid w:val="0077344F"/>
    <w:rsid w:val="00776145"/>
    <w:rsid w:val="00786CDC"/>
    <w:rsid w:val="00786CFA"/>
    <w:rsid w:val="00790823"/>
    <w:rsid w:val="0079211A"/>
    <w:rsid w:val="007922BC"/>
    <w:rsid w:val="00793706"/>
    <w:rsid w:val="00793CE3"/>
    <w:rsid w:val="00794AC1"/>
    <w:rsid w:val="00795FAB"/>
    <w:rsid w:val="00796D79"/>
    <w:rsid w:val="0079735C"/>
    <w:rsid w:val="007A0DB0"/>
    <w:rsid w:val="007A190D"/>
    <w:rsid w:val="007A200D"/>
    <w:rsid w:val="007A2CC6"/>
    <w:rsid w:val="007A4C23"/>
    <w:rsid w:val="007A7CB3"/>
    <w:rsid w:val="007B1458"/>
    <w:rsid w:val="007B1AE4"/>
    <w:rsid w:val="007C0918"/>
    <w:rsid w:val="007C145D"/>
    <w:rsid w:val="007C7D36"/>
    <w:rsid w:val="007D5B9C"/>
    <w:rsid w:val="007D6A61"/>
    <w:rsid w:val="007E112B"/>
    <w:rsid w:val="007E622F"/>
    <w:rsid w:val="007E6A3F"/>
    <w:rsid w:val="007F33D1"/>
    <w:rsid w:val="00801A22"/>
    <w:rsid w:val="008022E4"/>
    <w:rsid w:val="00807B9F"/>
    <w:rsid w:val="00815DF8"/>
    <w:rsid w:val="0082506B"/>
    <w:rsid w:val="00832FF1"/>
    <w:rsid w:val="0084233C"/>
    <w:rsid w:val="00843998"/>
    <w:rsid w:val="00847346"/>
    <w:rsid w:val="00847C10"/>
    <w:rsid w:val="00851879"/>
    <w:rsid w:val="00856548"/>
    <w:rsid w:val="00861E67"/>
    <w:rsid w:val="008620A1"/>
    <w:rsid w:val="0086787B"/>
    <w:rsid w:val="0087694D"/>
    <w:rsid w:val="0088285F"/>
    <w:rsid w:val="00882FCD"/>
    <w:rsid w:val="0088415E"/>
    <w:rsid w:val="00884DB4"/>
    <w:rsid w:val="00886062"/>
    <w:rsid w:val="00892510"/>
    <w:rsid w:val="00895736"/>
    <w:rsid w:val="008A09F7"/>
    <w:rsid w:val="008A0B32"/>
    <w:rsid w:val="008A2AB7"/>
    <w:rsid w:val="008A3940"/>
    <w:rsid w:val="008A6504"/>
    <w:rsid w:val="008B3D1F"/>
    <w:rsid w:val="008B47DD"/>
    <w:rsid w:val="008B49DF"/>
    <w:rsid w:val="008C39B2"/>
    <w:rsid w:val="008C70C5"/>
    <w:rsid w:val="008D020C"/>
    <w:rsid w:val="008D0CF0"/>
    <w:rsid w:val="008D35D7"/>
    <w:rsid w:val="008D4D36"/>
    <w:rsid w:val="008E1876"/>
    <w:rsid w:val="008E4264"/>
    <w:rsid w:val="008F37FB"/>
    <w:rsid w:val="008F422C"/>
    <w:rsid w:val="009029A7"/>
    <w:rsid w:val="00903B31"/>
    <w:rsid w:val="009054F4"/>
    <w:rsid w:val="009175F1"/>
    <w:rsid w:val="00920B34"/>
    <w:rsid w:val="009241DC"/>
    <w:rsid w:val="00931031"/>
    <w:rsid w:val="00941F1D"/>
    <w:rsid w:val="00944FDD"/>
    <w:rsid w:val="00945FE5"/>
    <w:rsid w:val="00947810"/>
    <w:rsid w:val="00950044"/>
    <w:rsid w:val="00953B08"/>
    <w:rsid w:val="00960558"/>
    <w:rsid w:val="009608BB"/>
    <w:rsid w:val="00967DF7"/>
    <w:rsid w:val="00970298"/>
    <w:rsid w:val="00973A78"/>
    <w:rsid w:val="00985A8D"/>
    <w:rsid w:val="0099471E"/>
    <w:rsid w:val="009A48A4"/>
    <w:rsid w:val="009B13B7"/>
    <w:rsid w:val="009B367B"/>
    <w:rsid w:val="009B40D3"/>
    <w:rsid w:val="009B7405"/>
    <w:rsid w:val="009C1269"/>
    <w:rsid w:val="009C5A58"/>
    <w:rsid w:val="009E2144"/>
    <w:rsid w:val="009E378F"/>
    <w:rsid w:val="009E63BD"/>
    <w:rsid w:val="009E775D"/>
    <w:rsid w:val="009F08E7"/>
    <w:rsid w:val="00A1161F"/>
    <w:rsid w:val="00A20A7F"/>
    <w:rsid w:val="00A20EE0"/>
    <w:rsid w:val="00A236DE"/>
    <w:rsid w:val="00A238D3"/>
    <w:rsid w:val="00A27B66"/>
    <w:rsid w:val="00A27FCB"/>
    <w:rsid w:val="00A31D7A"/>
    <w:rsid w:val="00A3264B"/>
    <w:rsid w:val="00A34BE9"/>
    <w:rsid w:val="00A358FB"/>
    <w:rsid w:val="00A35F08"/>
    <w:rsid w:val="00A42430"/>
    <w:rsid w:val="00A4600F"/>
    <w:rsid w:val="00A4711A"/>
    <w:rsid w:val="00A50C4E"/>
    <w:rsid w:val="00A57D64"/>
    <w:rsid w:val="00A60514"/>
    <w:rsid w:val="00A64062"/>
    <w:rsid w:val="00A70444"/>
    <w:rsid w:val="00A7121F"/>
    <w:rsid w:val="00A71E6B"/>
    <w:rsid w:val="00A72417"/>
    <w:rsid w:val="00A75526"/>
    <w:rsid w:val="00A81004"/>
    <w:rsid w:val="00A81F66"/>
    <w:rsid w:val="00A831B4"/>
    <w:rsid w:val="00A83F83"/>
    <w:rsid w:val="00A8590B"/>
    <w:rsid w:val="00A90A2A"/>
    <w:rsid w:val="00A975C9"/>
    <w:rsid w:val="00AA3B84"/>
    <w:rsid w:val="00AB29B9"/>
    <w:rsid w:val="00AB3BDF"/>
    <w:rsid w:val="00AB5E41"/>
    <w:rsid w:val="00AC088B"/>
    <w:rsid w:val="00AD0B24"/>
    <w:rsid w:val="00AD0FFB"/>
    <w:rsid w:val="00AE1E12"/>
    <w:rsid w:val="00AE501F"/>
    <w:rsid w:val="00AE7EC3"/>
    <w:rsid w:val="00AE7F68"/>
    <w:rsid w:val="00AF0215"/>
    <w:rsid w:val="00AF4013"/>
    <w:rsid w:val="00AF5550"/>
    <w:rsid w:val="00AF5A4C"/>
    <w:rsid w:val="00B01070"/>
    <w:rsid w:val="00B016F6"/>
    <w:rsid w:val="00B02E67"/>
    <w:rsid w:val="00B04C37"/>
    <w:rsid w:val="00B201BC"/>
    <w:rsid w:val="00B22E16"/>
    <w:rsid w:val="00B23969"/>
    <w:rsid w:val="00B23B5C"/>
    <w:rsid w:val="00B25996"/>
    <w:rsid w:val="00B259AE"/>
    <w:rsid w:val="00B40C49"/>
    <w:rsid w:val="00B460A0"/>
    <w:rsid w:val="00B51FA5"/>
    <w:rsid w:val="00B52009"/>
    <w:rsid w:val="00B52243"/>
    <w:rsid w:val="00B52F9D"/>
    <w:rsid w:val="00B62C53"/>
    <w:rsid w:val="00B64E67"/>
    <w:rsid w:val="00B865C6"/>
    <w:rsid w:val="00B90BF3"/>
    <w:rsid w:val="00B96FE5"/>
    <w:rsid w:val="00BB088E"/>
    <w:rsid w:val="00BB15CA"/>
    <w:rsid w:val="00BB6FF7"/>
    <w:rsid w:val="00BC5228"/>
    <w:rsid w:val="00BD0D64"/>
    <w:rsid w:val="00BD5950"/>
    <w:rsid w:val="00BD77C8"/>
    <w:rsid w:val="00BE66EB"/>
    <w:rsid w:val="00BE704B"/>
    <w:rsid w:val="00BE73E5"/>
    <w:rsid w:val="00BE76B9"/>
    <w:rsid w:val="00BF4F2D"/>
    <w:rsid w:val="00BF667C"/>
    <w:rsid w:val="00C05640"/>
    <w:rsid w:val="00C071CC"/>
    <w:rsid w:val="00C10B26"/>
    <w:rsid w:val="00C22D2D"/>
    <w:rsid w:val="00C23EF6"/>
    <w:rsid w:val="00C242F4"/>
    <w:rsid w:val="00C30431"/>
    <w:rsid w:val="00C42BD0"/>
    <w:rsid w:val="00C47753"/>
    <w:rsid w:val="00C52718"/>
    <w:rsid w:val="00C61E3F"/>
    <w:rsid w:val="00C66C80"/>
    <w:rsid w:val="00C670A1"/>
    <w:rsid w:val="00C70D1C"/>
    <w:rsid w:val="00C71AD4"/>
    <w:rsid w:val="00C73BEB"/>
    <w:rsid w:val="00C813A1"/>
    <w:rsid w:val="00C81DBB"/>
    <w:rsid w:val="00C868BD"/>
    <w:rsid w:val="00C87C1B"/>
    <w:rsid w:val="00C906A7"/>
    <w:rsid w:val="00C93AF0"/>
    <w:rsid w:val="00C97817"/>
    <w:rsid w:val="00C97C43"/>
    <w:rsid w:val="00CA1CCA"/>
    <w:rsid w:val="00CA6EBD"/>
    <w:rsid w:val="00CA72DE"/>
    <w:rsid w:val="00CA7B05"/>
    <w:rsid w:val="00CA7F91"/>
    <w:rsid w:val="00CB46D1"/>
    <w:rsid w:val="00CC34DB"/>
    <w:rsid w:val="00CC59DB"/>
    <w:rsid w:val="00CC6F90"/>
    <w:rsid w:val="00CC7A04"/>
    <w:rsid w:val="00CD0F9E"/>
    <w:rsid w:val="00CD2A08"/>
    <w:rsid w:val="00CE57D3"/>
    <w:rsid w:val="00CF040C"/>
    <w:rsid w:val="00CF2B28"/>
    <w:rsid w:val="00CF3C10"/>
    <w:rsid w:val="00CF7323"/>
    <w:rsid w:val="00D03132"/>
    <w:rsid w:val="00D057F0"/>
    <w:rsid w:val="00D12359"/>
    <w:rsid w:val="00D13F00"/>
    <w:rsid w:val="00D30AFF"/>
    <w:rsid w:val="00D319B6"/>
    <w:rsid w:val="00D36932"/>
    <w:rsid w:val="00D40862"/>
    <w:rsid w:val="00D42A29"/>
    <w:rsid w:val="00D46B4E"/>
    <w:rsid w:val="00D50DE1"/>
    <w:rsid w:val="00D51E8E"/>
    <w:rsid w:val="00D526F5"/>
    <w:rsid w:val="00D542A2"/>
    <w:rsid w:val="00D561BD"/>
    <w:rsid w:val="00D57279"/>
    <w:rsid w:val="00D65832"/>
    <w:rsid w:val="00D724B3"/>
    <w:rsid w:val="00D760E6"/>
    <w:rsid w:val="00D82F01"/>
    <w:rsid w:val="00D83179"/>
    <w:rsid w:val="00D842F0"/>
    <w:rsid w:val="00D84C72"/>
    <w:rsid w:val="00D86179"/>
    <w:rsid w:val="00D92EF5"/>
    <w:rsid w:val="00D94BDE"/>
    <w:rsid w:val="00D969AB"/>
    <w:rsid w:val="00DA152C"/>
    <w:rsid w:val="00DA4A6B"/>
    <w:rsid w:val="00DA6117"/>
    <w:rsid w:val="00DB1F9A"/>
    <w:rsid w:val="00DB36FA"/>
    <w:rsid w:val="00DB3DAA"/>
    <w:rsid w:val="00DC178C"/>
    <w:rsid w:val="00DC5D2A"/>
    <w:rsid w:val="00DD1877"/>
    <w:rsid w:val="00DD67BE"/>
    <w:rsid w:val="00DE2D7C"/>
    <w:rsid w:val="00DE3253"/>
    <w:rsid w:val="00DE5B93"/>
    <w:rsid w:val="00DF6789"/>
    <w:rsid w:val="00E02800"/>
    <w:rsid w:val="00E15131"/>
    <w:rsid w:val="00E15DAF"/>
    <w:rsid w:val="00E17AFE"/>
    <w:rsid w:val="00E21F2F"/>
    <w:rsid w:val="00E24378"/>
    <w:rsid w:val="00E26FC9"/>
    <w:rsid w:val="00E27369"/>
    <w:rsid w:val="00E3038A"/>
    <w:rsid w:val="00E32071"/>
    <w:rsid w:val="00E438B3"/>
    <w:rsid w:val="00E456DF"/>
    <w:rsid w:val="00E45BD2"/>
    <w:rsid w:val="00E4701F"/>
    <w:rsid w:val="00E47535"/>
    <w:rsid w:val="00E5137E"/>
    <w:rsid w:val="00E61BC2"/>
    <w:rsid w:val="00E73698"/>
    <w:rsid w:val="00E8208E"/>
    <w:rsid w:val="00E84972"/>
    <w:rsid w:val="00E929BF"/>
    <w:rsid w:val="00E92A80"/>
    <w:rsid w:val="00E92C94"/>
    <w:rsid w:val="00E9425E"/>
    <w:rsid w:val="00EA1D03"/>
    <w:rsid w:val="00EA5805"/>
    <w:rsid w:val="00EB221A"/>
    <w:rsid w:val="00ED02E4"/>
    <w:rsid w:val="00ED0A60"/>
    <w:rsid w:val="00ED0BD3"/>
    <w:rsid w:val="00ED0E48"/>
    <w:rsid w:val="00EE3381"/>
    <w:rsid w:val="00EE534C"/>
    <w:rsid w:val="00EE59B0"/>
    <w:rsid w:val="00EF591B"/>
    <w:rsid w:val="00EF5EDA"/>
    <w:rsid w:val="00F007D3"/>
    <w:rsid w:val="00F01D18"/>
    <w:rsid w:val="00F023EA"/>
    <w:rsid w:val="00F030FD"/>
    <w:rsid w:val="00F06250"/>
    <w:rsid w:val="00F11400"/>
    <w:rsid w:val="00F176FB"/>
    <w:rsid w:val="00F178B3"/>
    <w:rsid w:val="00F2017C"/>
    <w:rsid w:val="00F22A70"/>
    <w:rsid w:val="00F2319E"/>
    <w:rsid w:val="00F23875"/>
    <w:rsid w:val="00F238A2"/>
    <w:rsid w:val="00F23E41"/>
    <w:rsid w:val="00F32E10"/>
    <w:rsid w:val="00F32E19"/>
    <w:rsid w:val="00F36AEF"/>
    <w:rsid w:val="00F42991"/>
    <w:rsid w:val="00F46A2B"/>
    <w:rsid w:val="00F504D8"/>
    <w:rsid w:val="00F51F51"/>
    <w:rsid w:val="00F6272D"/>
    <w:rsid w:val="00F638C8"/>
    <w:rsid w:val="00F71670"/>
    <w:rsid w:val="00F81B52"/>
    <w:rsid w:val="00F836EB"/>
    <w:rsid w:val="00F852CB"/>
    <w:rsid w:val="00F9042D"/>
    <w:rsid w:val="00F94B81"/>
    <w:rsid w:val="00FA1A13"/>
    <w:rsid w:val="00FA2BBF"/>
    <w:rsid w:val="00FA43F6"/>
    <w:rsid w:val="00FA456F"/>
    <w:rsid w:val="00FA631A"/>
    <w:rsid w:val="00FB0B75"/>
    <w:rsid w:val="00FB1138"/>
    <w:rsid w:val="00FB53EC"/>
    <w:rsid w:val="00FB5C6E"/>
    <w:rsid w:val="00FC10B2"/>
    <w:rsid w:val="00FD0950"/>
    <w:rsid w:val="00FD188A"/>
    <w:rsid w:val="00FD5F77"/>
    <w:rsid w:val="00FD7516"/>
    <w:rsid w:val="00FE4B5E"/>
    <w:rsid w:val="00FE594C"/>
    <w:rsid w:val="00F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4B9FC"/>
  <w14:defaultImageDpi w14:val="300"/>
  <w15:chartTrackingRefBased/>
  <w15:docId w15:val="{93E84EA4-01C0-B640-A15A-08D0F398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7FCB"/>
    <w:rPr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27F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073A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E338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2C3AD7"/>
  </w:style>
  <w:style w:type="paragraph" w:customStyle="1" w:styleId="ColorfulShading-Accent31">
    <w:name w:val="Colorful Shading - Accent 31"/>
    <w:basedOn w:val="Normal"/>
    <w:uiPriority w:val="34"/>
    <w:qFormat/>
    <w:rsid w:val="00A20EE0"/>
    <w:pPr>
      <w:ind w:left="720"/>
    </w:pPr>
  </w:style>
  <w:style w:type="character" w:customStyle="1" w:styleId="HeaderChar">
    <w:name w:val="Header Char"/>
    <w:link w:val="Header"/>
    <w:uiPriority w:val="99"/>
    <w:rsid w:val="0065750A"/>
    <w:rPr>
      <w:sz w:val="24"/>
    </w:rPr>
  </w:style>
  <w:style w:type="character" w:styleId="Hyperlink">
    <w:name w:val="Hyperlink"/>
    <w:unhideWhenUsed/>
    <w:rsid w:val="00D86179"/>
    <w:rPr>
      <w:noProof w:val="0"/>
      <w:color w:val="0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F94B81"/>
    <w:pPr>
      <w:ind w:left="720"/>
    </w:pPr>
  </w:style>
  <w:style w:type="paragraph" w:styleId="ListParagraph">
    <w:name w:val="List Paragraph"/>
    <w:basedOn w:val="Normal"/>
    <w:uiPriority w:val="34"/>
    <w:qFormat/>
    <w:rsid w:val="00B04C37"/>
    <w:pPr>
      <w:ind w:left="720"/>
      <w:contextualSpacing/>
    </w:pPr>
  </w:style>
  <w:style w:type="paragraph" w:customStyle="1" w:styleId="isselectedend">
    <w:name w:val="isselectedend"/>
    <w:basedOn w:val="Normal"/>
    <w:rsid w:val="0084233C"/>
    <w:pPr>
      <w:spacing w:before="100" w:beforeAutospacing="1" w:after="100" w:afterAutospacing="1"/>
    </w:pPr>
    <w:rPr>
      <w:szCs w:val="24"/>
      <w:lang w:val="en-PH"/>
    </w:rPr>
  </w:style>
  <w:style w:type="paragraph" w:styleId="NormalWeb">
    <w:name w:val="Normal (Web)"/>
    <w:basedOn w:val="Normal"/>
    <w:uiPriority w:val="99"/>
    <w:unhideWhenUsed/>
    <w:rsid w:val="0084233C"/>
    <w:pPr>
      <w:spacing w:before="100" w:beforeAutospacing="1" w:after="100" w:afterAutospacing="1"/>
    </w:pPr>
    <w:rPr>
      <w:szCs w:val="24"/>
      <w:lang w:val="en-PH"/>
    </w:rPr>
  </w:style>
  <w:style w:type="character" w:styleId="Strong">
    <w:name w:val="Strong"/>
    <w:basedOn w:val="DefaultParagraphFont"/>
    <w:uiPriority w:val="22"/>
    <w:qFormat/>
    <w:rsid w:val="00842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5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gaacreativedesig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gaacreativedesig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PGAA CREATIVE DESIGN</vt:lpstr>
    </vt:vector>
  </TitlesOfParts>
  <Company>-</Company>
  <LinksUpToDate>false</LinksUpToDate>
  <CharactersWithSpaces>350</CharactersWithSpaces>
  <SharedDoc>false</SharedDoc>
  <HLinks>
    <vt:vector size="6" baseType="variant">
      <vt:variant>
        <vt:i4>2097189</vt:i4>
      </vt:variant>
      <vt:variant>
        <vt:i4>0</vt:i4>
      </vt:variant>
      <vt:variant>
        <vt:i4>0</vt:i4>
      </vt:variant>
      <vt:variant>
        <vt:i4>5</vt:i4>
      </vt:variant>
      <vt:variant>
        <vt:lpwstr>http://www.pgaacreativedesign.com/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PGAA CREATIVE DESIGN</dc:title>
  <dc:subject/>
  <dc:creator>Paulo</dc:creator>
  <cp:keywords/>
  <cp:lastModifiedBy>Amillah Rodil</cp:lastModifiedBy>
  <cp:revision>5</cp:revision>
  <cp:lastPrinted>2020-01-29T00:59:00Z</cp:lastPrinted>
  <dcterms:created xsi:type="dcterms:W3CDTF">2026-07-17T08:59:00Z</dcterms:created>
  <dcterms:modified xsi:type="dcterms:W3CDTF">2026-07-17T09:01:00Z</dcterms:modified>
</cp:coreProperties>
</file>